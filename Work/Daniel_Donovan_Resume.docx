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9759308" w14:textId="77777777" w:rsidR="008D6013" w:rsidRDefault="008D6013">
      <w:pPr>
        <w:pStyle w:val="divdocumentbordername"/>
        <w:spacing w:after="360" w:line="120" w:lineRule="exact"/>
        <w:rPr>
          <w:rFonts w:ascii="Palatino Linotype" w:eastAsia="Palatino Linotype" w:hAnsi="Palatino Linotype" w:cs="Palatino Linotype"/>
          <w:color w:val="404041"/>
        </w:rPr>
      </w:pPr>
    </w:p>
    <w:p w14:paraId="0E968E20" w14:textId="77777777" w:rsidR="008D6013" w:rsidRDefault="00000000">
      <w:pPr>
        <w:pStyle w:val="divdocumentdivname"/>
        <w:spacing w:line="680" w:lineRule="atLeast"/>
        <w:rPr>
          <w:rFonts w:ascii="Palatino Linotype" w:eastAsia="Palatino Linotype" w:hAnsi="Palatino Linotype" w:cs="Palatino Linotype"/>
          <w:b/>
          <w:bCs/>
          <w:caps/>
          <w:sz w:val="44"/>
          <w:szCs w:val="44"/>
        </w:rPr>
      </w:pPr>
      <w:r>
        <w:rPr>
          <w:rStyle w:val="span"/>
          <w:rFonts w:ascii="Palatino Linotype" w:eastAsia="Palatino Linotype" w:hAnsi="Palatino Linotype" w:cs="Palatino Linotype"/>
          <w:b/>
          <w:bCs/>
          <w:caps/>
          <w:sz w:val="44"/>
          <w:szCs w:val="44"/>
        </w:rPr>
        <w:t>Daniel</w:t>
      </w:r>
      <w:r>
        <w:rPr>
          <w:rFonts w:ascii="Palatino Linotype" w:eastAsia="Palatino Linotype" w:hAnsi="Palatino Linotype" w:cs="Palatino Linotype"/>
          <w:b/>
          <w:bCs/>
          <w:caps/>
          <w:sz w:val="44"/>
          <w:szCs w:val="44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b/>
          <w:bCs/>
          <w:caps/>
          <w:sz w:val="44"/>
          <w:szCs w:val="44"/>
        </w:rPr>
        <w:t>Donovan</w:t>
      </w:r>
    </w:p>
    <w:p w14:paraId="40D70A89" w14:textId="77777777" w:rsidR="008D6013" w:rsidRDefault="00000000">
      <w:pPr>
        <w:pStyle w:val="div"/>
        <w:spacing w:line="0" w:lineRule="atLeast"/>
        <w:rPr>
          <w:rFonts w:ascii="Palatino Linotype" w:eastAsia="Palatino Linotype" w:hAnsi="Palatino Linotype" w:cs="Palatino Linotype"/>
          <w:color w:val="404041"/>
          <w:sz w:val="0"/>
          <w:szCs w:val="0"/>
        </w:rPr>
      </w:pPr>
      <w:r>
        <w:rPr>
          <w:rFonts w:ascii="Palatino Linotype" w:eastAsia="Palatino Linotype" w:hAnsi="Palatino Linotype" w:cs="Palatino Linotype"/>
          <w:color w:val="404041"/>
          <w:sz w:val="0"/>
          <w:szCs w:val="0"/>
        </w:rPr>
        <w:t> </w:t>
      </w:r>
    </w:p>
    <w:p w14:paraId="14BC0A5B" w14:textId="77777777" w:rsidR="008D6013" w:rsidRDefault="00000000">
      <w:pPr>
        <w:pStyle w:val="spanpaddedline"/>
        <w:spacing w:line="460" w:lineRule="atLeast"/>
        <w:rPr>
          <w:rFonts w:ascii="Palatino Linotype" w:eastAsia="Palatino Linotype" w:hAnsi="Palatino Linotype" w:cs="Palatino Linotype"/>
          <w:caps/>
          <w:color w:val="808284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>New Minas, Nova Scotia</w:t>
      </w:r>
      <w:r>
        <w:rPr>
          <w:rStyle w:val="documentzipsuffix"/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>B4N 4C5 </w:t>
      </w:r>
      <w:r>
        <w:rPr>
          <w:rStyle w:val="documentzipsuffix"/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aps/>
          <w:vanish/>
          <w:color w:val="808284"/>
          <w:sz w:val="20"/>
          <w:szCs w:val="20"/>
        </w:rPr>
        <w:t>B4N 4C5, New Minas, Nova Scotia </w:t>
      </w:r>
      <w:r>
        <w:rPr>
          <w:rStyle w:val="documentzipprefix"/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 xml:space="preserve"> </w:t>
      </w:r>
    </w:p>
    <w:p w14:paraId="0CE5FDB5" w14:textId="77777777" w:rsidR="008D6013" w:rsidRDefault="00000000">
      <w:pPr>
        <w:pStyle w:val="spanpaddedline"/>
        <w:spacing w:line="460" w:lineRule="atLeast"/>
        <w:rPr>
          <w:rFonts w:ascii="Palatino Linotype" w:eastAsia="Palatino Linotype" w:hAnsi="Palatino Linotype" w:cs="Palatino Linotype"/>
          <w:caps/>
          <w:color w:val="808284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>902-300-5301</w:t>
      </w:r>
      <w:r>
        <w:rPr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 xml:space="preserve">| </w:t>
      </w:r>
      <w:r>
        <w:rPr>
          <w:rStyle w:val="spanemail"/>
          <w:rFonts w:ascii="Palatino Linotype" w:eastAsia="Palatino Linotype" w:hAnsi="Palatino Linotype" w:cs="Palatino Linotype"/>
          <w:sz w:val="20"/>
          <w:szCs w:val="20"/>
        </w:rPr>
        <w:t>DonovanAfter@gmail.com</w:t>
      </w:r>
      <w:r>
        <w:rPr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 xml:space="preserve"> </w:t>
      </w:r>
    </w:p>
    <w:p w14:paraId="6E42C884" w14:textId="77777777" w:rsidR="008D6013" w:rsidRDefault="008D6013">
      <w:pPr>
        <w:pStyle w:val="divdocumentSECTIONCNTCbottompaddingdiv"/>
        <w:spacing w:line="280" w:lineRule="exact"/>
        <w:rPr>
          <w:rFonts w:ascii="Palatino Linotype" w:eastAsia="Palatino Linotype" w:hAnsi="Palatino Linotype" w:cs="Palatino Linotype"/>
          <w:caps/>
          <w:color w:val="808284"/>
          <w:sz w:val="20"/>
          <w:szCs w:val="20"/>
        </w:rPr>
      </w:pPr>
    </w:p>
    <w:p w14:paraId="13135FE6" w14:textId="77777777" w:rsidR="008D6013" w:rsidRDefault="00000000">
      <w:pPr>
        <w:pStyle w:val="divdocumentdivsectiontitle"/>
        <w:spacing w:after="140"/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  <w:t>Education</w:t>
      </w:r>
    </w:p>
    <w:p w14:paraId="6952BC6A" w14:textId="77777777" w:rsidR="008D6013" w:rsidRDefault="00000000">
      <w:pPr>
        <w:pStyle w:val="divdocumentsinglecolumn"/>
        <w:spacing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degree"/>
          <w:rFonts w:ascii="Palatino Linotype" w:eastAsia="Palatino Linotype" w:hAnsi="Palatino Linotype" w:cs="Palatino Linotype"/>
          <w:color w:val="404041"/>
          <w:sz w:val="22"/>
          <w:szCs w:val="22"/>
        </w:rPr>
        <w:t>IT Programing</w:t>
      </w: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IT Programing</w:t>
      </w:r>
      <w:r>
        <w:rPr>
          <w:rStyle w:val="singlecolumnspanpaddedlinenth-child1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</w:t>
      </w:r>
    </w:p>
    <w:p w14:paraId="261321C0" w14:textId="77777777" w:rsidR="008D6013" w:rsidRDefault="00000000">
      <w:pPr>
        <w:pStyle w:val="spanpaddedline"/>
        <w:spacing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Centre of Geographic Sciences</w:t>
      </w:r>
    </w:p>
    <w:p w14:paraId="4702842A" w14:textId="77777777" w:rsidR="008D6013" w:rsidRDefault="00000000">
      <w:pPr>
        <w:pStyle w:val="spanpaddedline"/>
        <w:spacing w:line="340" w:lineRule="atLeast"/>
        <w:rPr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>Lawrencetown, Expected in June 2023</w:t>
      </w:r>
    </w:p>
    <w:p w14:paraId="469508B0" w14:textId="77777777" w:rsidR="008D6013" w:rsidRDefault="00000000">
      <w:pPr>
        <w:pStyle w:val="divdocumentsinglecolumn"/>
        <w:spacing w:before="280"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degree"/>
          <w:rFonts w:ascii="Palatino Linotype" w:eastAsia="Palatino Linotype" w:hAnsi="Palatino Linotype" w:cs="Palatino Linotype"/>
          <w:color w:val="404041"/>
          <w:sz w:val="22"/>
          <w:szCs w:val="22"/>
        </w:rPr>
        <w:t>High School Diploma</w:t>
      </w:r>
      <w:r>
        <w:rPr>
          <w:rStyle w:val="singlecolumnspanpaddedlinenth-child1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</w:t>
      </w:r>
    </w:p>
    <w:p w14:paraId="5E7B2213" w14:textId="77777777" w:rsidR="008D6013" w:rsidRDefault="00000000">
      <w:pPr>
        <w:pStyle w:val="spanpaddedline"/>
        <w:spacing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Horton High School</w:t>
      </w:r>
    </w:p>
    <w:p w14:paraId="34D72073" w14:textId="77777777" w:rsidR="008D6013" w:rsidRDefault="00000000">
      <w:pPr>
        <w:pStyle w:val="spanpaddedline"/>
        <w:spacing w:line="340" w:lineRule="atLeast"/>
        <w:rPr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>Wolfville, NS | June 2010</w:t>
      </w:r>
    </w:p>
    <w:p w14:paraId="3C04A4AF" w14:textId="77777777" w:rsidR="008D6013" w:rsidRDefault="00000000">
      <w:pPr>
        <w:pStyle w:val="divdocumentdivsectiontitle"/>
        <w:spacing w:before="160" w:after="140"/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  <w:t>Professional Summary</w:t>
      </w:r>
    </w:p>
    <w:p w14:paraId="192E9D4D" w14:textId="47DEA418" w:rsidR="008D6013" w:rsidRDefault="00000000">
      <w:pPr>
        <w:pStyle w:val="p"/>
        <w:spacing w:line="340" w:lineRule="atLeast"/>
        <w:rPr>
          <w:rFonts w:ascii="Palatino Linotype" w:eastAsia="Palatino Linotype" w:hAnsi="Palatino Linotype" w:cs="Palatino Linotype"/>
          <w:b/>
          <w:bC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color w:val="404041"/>
        </w:rPr>
        <w:t xml:space="preserve">Successful IT Programmer offering 3 years of experience in demanding environments focused on producing </w:t>
      </w:r>
      <w:r w:rsidR="00847B1D">
        <w:rPr>
          <w:rFonts w:ascii="Palatino Linotype" w:eastAsia="Palatino Linotype" w:hAnsi="Palatino Linotype" w:cs="Palatino Linotype"/>
          <w:b/>
          <w:bCs/>
          <w:color w:val="404041"/>
        </w:rPr>
        <w:t>innovative</w:t>
      </w:r>
      <w:r>
        <w:rPr>
          <w:rFonts w:ascii="Palatino Linotype" w:eastAsia="Palatino Linotype" w:hAnsi="Palatino Linotype" w:cs="Palatino Linotype"/>
          <w:b/>
          <w:bCs/>
          <w:color w:val="404041"/>
        </w:rPr>
        <w:t xml:space="preserve"> designs for Web Development. Skilled in directing development with creative and performance-oriented approach. Well-organized and customer-focused with proven skills in project management and team leadership.</w:t>
      </w:r>
    </w:p>
    <w:p w14:paraId="2C5550A4" w14:textId="77777777" w:rsidR="008D6013" w:rsidRDefault="00000000">
      <w:pPr>
        <w:pStyle w:val="divdocumentdivsectiontitle"/>
        <w:spacing w:before="160" w:after="140"/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  <w:t>Skills</w:t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920"/>
        <w:gridCol w:w="4920"/>
      </w:tblGrid>
      <w:tr w:rsidR="008D6013" w14:paraId="75D80C24" w14:textId="77777777">
        <w:tc>
          <w:tcPr>
            <w:tcW w:w="49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0369DC" w14:textId="77777777" w:rsidR="008D6013" w:rsidRDefault="00000000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Best Practices and Methodologies</w:t>
            </w:r>
          </w:p>
          <w:p w14:paraId="7E01054B" w14:textId="77777777" w:rsidR="008D6013" w:rsidRDefault="00000000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Web Analytics Tools</w:t>
            </w:r>
          </w:p>
          <w:p w14:paraId="08350F6D" w14:textId="77777777" w:rsidR="008D6013" w:rsidRDefault="00000000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Back-End and Database Skills</w:t>
            </w:r>
          </w:p>
          <w:p w14:paraId="769D81C4" w14:textId="77777777" w:rsidR="008D6013" w:rsidRDefault="00000000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Responsive Web Design</w:t>
            </w:r>
          </w:p>
          <w:p w14:paraId="13882CC0" w14:textId="77777777" w:rsidR="008D6013" w:rsidRDefault="00000000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HTML and XML</w:t>
            </w:r>
          </w:p>
          <w:p w14:paraId="6A296EA1" w14:textId="77777777" w:rsidR="008D6013" w:rsidRDefault="00000000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Front-End Programming: HTML5, CSS3, AJAX</w:t>
            </w:r>
          </w:p>
        </w:tc>
        <w:tc>
          <w:tcPr>
            <w:tcW w:w="4920" w:type="dxa"/>
            <w:tcBorders>
              <w:lef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860F1F" w14:textId="77777777" w:rsidR="008D6013" w:rsidRDefault="00000000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Team Meetings</w:t>
            </w:r>
          </w:p>
          <w:p w14:paraId="7BFF0308" w14:textId="77777777" w:rsidR="008D6013" w:rsidRDefault="00000000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Web and Application Servers</w:t>
            </w:r>
          </w:p>
          <w:p w14:paraId="012443E5" w14:textId="77777777" w:rsidR="008D6013" w:rsidRDefault="00000000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Scripting Languages: PHP, Python, JavaScript</w:t>
            </w:r>
          </w:p>
          <w:p w14:paraId="674D5093" w14:textId="77777777" w:rsidR="008D6013" w:rsidRDefault="00000000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Avid Learner</w:t>
            </w:r>
          </w:p>
          <w:p w14:paraId="1C1913F0" w14:textId="77777777" w:rsidR="008D6013" w:rsidRDefault="00000000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Front-End Skills: HTML, CSS</w:t>
            </w:r>
          </w:p>
          <w:p w14:paraId="091E98C9" w14:textId="77777777" w:rsidR="008D6013" w:rsidRDefault="00000000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Mobile Application Development</w:t>
            </w:r>
          </w:p>
        </w:tc>
      </w:tr>
    </w:tbl>
    <w:p w14:paraId="7C56B8F6" w14:textId="77777777" w:rsidR="008D6013" w:rsidRDefault="00000000">
      <w:pPr>
        <w:pStyle w:val="divdocumentdivsectiontitle"/>
        <w:spacing w:before="160" w:after="140"/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  <w:t>Work History</w:t>
      </w:r>
    </w:p>
    <w:p w14:paraId="2602A72F" w14:textId="77777777" w:rsidR="008D6013" w:rsidRDefault="00000000">
      <w:pPr>
        <w:pStyle w:val="divdocumentsinglecolumn"/>
        <w:spacing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divdocumentspancompanyname"/>
          <w:rFonts w:ascii="Palatino Linotype" w:eastAsia="Palatino Linotype" w:hAnsi="Palatino Linotype" w:cs="Palatino Linotype"/>
          <w:b/>
          <w:bCs/>
          <w:caps/>
          <w:sz w:val="22"/>
          <w:szCs w:val="22"/>
        </w:rPr>
        <w:t>Robert Donovan</w:t>
      </w:r>
      <w:r>
        <w:rPr>
          <w:rStyle w:val="singlecolumnspanpaddedlinenth-child1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</w:t>
      </w:r>
    </w:p>
    <w:p w14:paraId="4ED48C9E" w14:textId="77777777" w:rsidR="008D6013" w:rsidRDefault="00000000">
      <w:pPr>
        <w:pStyle w:val="spanpaddedline"/>
        <w:spacing w:line="340" w:lineRule="atLeast"/>
        <w:rPr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>Full Stack Developer | Halifax, NS</w:t>
      </w:r>
      <w:r>
        <w:rPr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>| July 2022 - Current</w:t>
      </w:r>
    </w:p>
    <w:p w14:paraId="4B235B5F" w14:textId="50850FB3" w:rsidR="008D6013" w:rsidRDefault="00000000">
      <w:pPr>
        <w:pStyle w:val="ulli"/>
        <w:numPr>
          <w:ilvl w:val="0"/>
          <w:numId w:val="3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Reviewed code, debugged </w:t>
      </w:r>
      <w:r w:rsidR="00847B1D"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problems,</w:t>
      </w: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and corrected issues.</w:t>
      </w:r>
    </w:p>
    <w:p w14:paraId="26751A6A" w14:textId="77777777" w:rsidR="008D6013" w:rsidRDefault="00000000">
      <w:pPr>
        <w:pStyle w:val="ulli"/>
        <w:numPr>
          <w:ilvl w:val="0"/>
          <w:numId w:val="3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Adjusted design parameters to boost performance and incorporate new features.</w:t>
      </w:r>
    </w:p>
    <w:p w14:paraId="7583123F" w14:textId="77777777" w:rsidR="008D6013" w:rsidRDefault="00000000">
      <w:pPr>
        <w:pStyle w:val="ulli"/>
        <w:numPr>
          <w:ilvl w:val="0"/>
          <w:numId w:val="3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Managed development milestones from initial steps through final delivery.</w:t>
      </w:r>
    </w:p>
    <w:p w14:paraId="405FEE80" w14:textId="77777777" w:rsidR="008D6013" w:rsidRDefault="00000000">
      <w:pPr>
        <w:pStyle w:val="ulli"/>
        <w:numPr>
          <w:ilvl w:val="0"/>
          <w:numId w:val="3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lastRenderedPageBreak/>
        <w:t>Consulted with engineering team members to determine system loads and develop improvement plans.</w:t>
      </w:r>
    </w:p>
    <w:p w14:paraId="3B4D88D4" w14:textId="6C93EDB8" w:rsidR="008D6013" w:rsidRDefault="00000000">
      <w:pPr>
        <w:pStyle w:val="ulli"/>
        <w:numPr>
          <w:ilvl w:val="0"/>
          <w:numId w:val="3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Contributed ideas and suggestions in team meetings and delivered updates on deadlines, </w:t>
      </w:r>
      <w:r w:rsidR="00847B1D"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designs,</w:t>
      </w: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and enhancements.</w:t>
      </w:r>
    </w:p>
    <w:p w14:paraId="28870F2C" w14:textId="77777777" w:rsidR="008D6013" w:rsidRDefault="00000000">
      <w:pPr>
        <w:pStyle w:val="ulli"/>
        <w:numPr>
          <w:ilvl w:val="0"/>
          <w:numId w:val="3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Gathered and defined customer requirements to develop clear specifications for project plans.</w:t>
      </w:r>
    </w:p>
    <w:p w14:paraId="605DE2E0" w14:textId="77777777" w:rsidR="008D6013" w:rsidRDefault="00000000">
      <w:pPr>
        <w:pStyle w:val="ulli"/>
        <w:numPr>
          <w:ilvl w:val="0"/>
          <w:numId w:val="3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Took initial concepts and developed project plans.</w:t>
      </w:r>
    </w:p>
    <w:p w14:paraId="0CD587B1" w14:textId="77777777" w:rsidR="008D6013" w:rsidRDefault="00000000">
      <w:pPr>
        <w:pStyle w:val="divdocumentsinglecolumn"/>
        <w:spacing w:before="280"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divdocumentspancompanyname"/>
          <w:rFonts w:ascii="Palatino Linotype" w:eastAsia="Palatino Linotype" w:hAnsi="Palatino Linotype" w:cs="Palatino Linotype"/>
          <w:b/>
          <w:bCs/>
          <w:caps/>
          <w:sz w:val="22"/>
          <w:szCs w:val="22"/>
        </w:rPr>
        <w:t>Halifax Harbor Properties</w:t>
      </w:r>
      <w:r>
        <w:rPr>
          <w:rStyle w:val="singlecolumnspanpaddedlinenth-child1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</w:t>
      </w:r>
    </w:p>
    <w:p w14:paraId="76C33C62" w14:textId="77777777" w:rsidR="008D6013" w:rsidRDefault="00000000">
      <w:pPr>
        <w:pStyle w:val="spanpaddedline"/>
        <w:spacing w:line="340" w:lineRule="atLeast"/>
        <w:rPr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>Website Developer | Halifax, NS</w:t>
      </w:r>
      <w:r>
        <w:rPr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>| July 2022 - August 2022</w:t>
      </w:r>
    </w:p>
    <w:p w14:paraId="3AF06673" w14:textId="65FB2A55" w:rsidR="008D6013" w:rsidRDefault="00000000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Designed, </w:t>
      </w:r>
      <w:r w:rsidR="00847B1D"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implemented,</w:t>
      </w: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and monitored web pages, </w:t>
      </w:r>
      <w:r w:rsidR="00847B1D"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plugins,</w:t>
      </w: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and functionality for continuous improvement.</w:t>
      </w:r>
    </w:p>
    <w:p w14:paraId="33972484" w14:textId="77777777" w:rsidR="008D6013" w:rsidRDefault="00000000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Optimized company's website and main corporate blog to boost SEO traffic to sites.</w:t>
      </w:r>
    </w:p>
    <w:p w14:paraId="4860B485" w14:textId="39417CB9" w:rsidR="008D6013" w:rsidRDefault="00000000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Planned website development, converting mockups into usable web presence with HTML, JavaScript, </w:t>
      </w:r>
      <w:r w:rsidR="00847B1D"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AJAX,</w:t>
      </w: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and JSON coding.</w:t>
      </w:r>
    </w:p>
    <w:p w14:paraId="40FA209E" w14:textId="77777777" w:rsidR="008D6013" w:rsidRDefault="00000000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Provided ongoing efficiency and security maintenance and patching on website interface to maintain viability after launch.</w:t>
      </w:r>
    </w:p>
    <w:p w14:paraId="56C2201E" w14:textId="74410F3F" w:rsidR="008D6013" w:rsidRDefault="00000000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Pulled from PHP, SQL, </w:t>
      </w:r>
      <w:r w:rsidR="00847B1D"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JavaScript,</w:t>
      </w: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and other back-end library knowledge to bolster programming resources.</w:t>
      </w:r>
    </w:p>
    <w:p w14:paraId="70570D1E" w14:textId="77777777" w:rsidR="008D6013" w:rsidRDefault="00000000">
      <w:pPr>
        <w:pStyle w:val="ulli"/>
        <w:numPr>
          <w:ilvl w:val="0"/>
          <w:numId w:val="4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Strengthened organizational intranet program and sub-sites to bolster internal communication strategies.</w:t>
      </w:r>
    </w:p>
    <w:p w14:paraId="569F1928" w14:textId="77777777" w:rsidR="008D6013" w:rsidRDefault="00000000">
      <w:pPr>
        <w:pStyle w:val="divdocumentsinglecolumn"/>
        <w:spacing w:before="280"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divdocumentspancompanyname"/>
          <w:rFonts w:ascii="Palatino Linotype" w:eastAsia="Palatino Linotype" w:hAnsi="Palatino Linotype" w:cs="Palatino Linotype"/>
          <w:b/>
          <w:bCs/>
          <w:caps/>
          <w:sz w:val="22"/>
          <w:szCs w:val="22"/>
        </w:rPr>
        <w:t>Rogers</w:t>
      </w:r>
      <w:r>
        <w:rPr>
          <w:rStyle w:val="singlecolumnspanpaddedlinenth-child1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</w:t>
      </w:r>
    </w:p>
    <w:p w14:paraId="3094E4AE" w14:textId="77777777" w:rsidR="008D6013" w:rsidRDefault="00000000">
      <w:pPr>
        <w:pStyle w:val="spanpaddedline"/>
        <w:spacing w:line="340" w:lineRule="atLeast"/>
        <w:rPr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>Network Technician | Kentville, NS</w:t>
      </w:r>
      <w:r>
        <w:rPr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i/>
          <w:iCs/>
          <w:color w:val="C3C3C3"/>
          <w:sz w:val="22"/>
          <w:szCs w:val="22"/>
        </w:rPr>
        <w:t>| September 2012 - July 2015</w:t>
      </w:r>
    </w:p>
    <w:p w14:paraId="5B15B62F" w14:textId="77777777" w:rsidR="008D6013" w:rsidRDefault="00000000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Troubleshot hardware and software to determine and rectify network problems.</w:t>
      </w:r>
    </w:p>
    <w:p w14:paraId="6AFB1425" w14:textId="77777777" w:rsidR="008D6013" w:rsidRDefault="00000000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Performed necessary maintenance to support network availability.</w:t>
      </w:r>
    </w:p>
    <w:p w14:paraId="3D40BEEF" w14:textId="77777777" w:rsidR="008D6013" w:rsidRDefault="00000000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Installed cabling, wireless routers and telephone systems for data communications networks.</w:t>
      </w:r>
    </w:p>
    <w:p w14:paraId="77E9BB73" w14:textId="77777777" w:rsidR="008D6013" w:rsidRDefault="00000000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Diagnosed and resolved hardware, software and network problems and replaced defective components.</w:t>
      </w:r>
    </w:p>
    <w:p w14:paraId="5CC928CE" w14:textId="77777777" w:rsidR="008D6013" w:rsidRDefault="00000000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Performed network diagnostics to determine performance levels of new installations and detect faults in existing infrastructure.</w:t>
      </w:r>
    </w:p>
    <w:p w14:paraId="2C2F54C2" w14:textId="77777777" w:rsidR="008D6013" w:rsidRDefault="00000000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Supported users both local and by phone with problem resolution and education.</w:t>
      </w:r>
    </w:p>
    <w:p w14:paraId="2ED35BDD" w14:textId="77777777" w:rsidR="008D6013" w:rsidRDefault="00000000">
      <w:pPr>
        <w:pStyle w:val="ulli"/>
        <w:numPr>
          <w:ilvl w:val="0"/>
          <w:numId w:val="5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Identified and immediately resolved issues with network devices.</w:t>
      </w:r>
    </w:p>
    <w:sectPr w:rsidR="008D6013">
      <w:pgSz w:w="12240" w:h="15840"/>
      <w:pgMar w:top="1040" w:right="1200" w:bottom="104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BD0CBC67-5A22-423D-A8AA-019A2B7251D3}"/>
    <w:embedBold r:id="rId2" w:fontKey="{3C949964-6315-4FC6-9684-9F93C00A3E5E}"/>
    <w:embedItalic r:id="rId3" w:fontKey="{9BE753E5-6DAB-4670-A7CB-36AB8B141320}"/>
    <w:embedBoldItalic r:id="rId4" w:fontKey="{5A8AFFE0-6570-4F5D-AD9E-C4099CCDBF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936C17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FDE80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E69D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0B2F8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E20C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8CED1B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1C02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FC0AB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56577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BA8F3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AF888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B6C6C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E2416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BB2DA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DA5F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40A9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B20B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9E94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8A823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3EAA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5273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BF6709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59488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A5CD3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F5686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D14F4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6641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C68021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8B07A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C5225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F2E95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9FEE7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C361B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74E7C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6CEC6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CC9F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E0652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CAC6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B8879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2167B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E8DD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688F1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E4C58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17A98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7E56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904292361">
    <w:abstractNumId w:val="0"/>
  </w:num>
  <w:num w:numId="2" w16cid:durableId="1078752318">
    <w:abstractNumId w:val="1"/>
  </w:num>
  <w:num w:numId="3" w16cid:durableId="1961759920">
    <w:abstractNumId w:val="2"/>
  </w:num>
  <w:num w:numId="4" w16cid:durableId="100033745">
    <w:abstractNumId w:val="3"/>
  </w:num>
  <w:num w:numId="5" w16cid:durableId="19754766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013"/>
    <w:rsid w:val="00847B1D"/>
    <w:rsid w:val="008D6013"/>
    <w:rsid w:val="008E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B9D51"/>
  <w15:docId w15:val="{6F9C792F-1D7F-49B0-8639-EEE0841E8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40" w:lineRule="atLeast"/>
    </w:pPr>
    <w:rPr>
      <w:color w:val="404041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bordername">
    <w:name w:val="div_document_border_name"/>
    <w:basedOn w:val="Normal"/>
    <w:pPr>
      <w:shd w:val="clear" w:color="auto" w:fill="404041"/>
      <w:spacing w:line="120" w:lineRule="atLeast"/>
    </w:pPr>
    <w:rPr>
      <w:sz w:val="4"/>
      <w:szCs w:val="4"/>
      <w:shd w:val="clear" w:color="auto" w:fill="404041"/>
    </w:rPr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404041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460" w:lineRule="atLeast"/>
    </w:pPr>
    <w:rPr>
      <w:caps/>
      <w:color w:val="808284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email">
    <w:name w:val="span_email"/>
    <w:basedOn w:val="span"/>
    <w:rPr>
      <w:caps w:val="0"/>
      <w:color w:val="00ADEF"/>
      <w:sz w:val="24"/>
      <w:szCs w:val="24"/>
      <w:bdr w:val="none" w:sz="0" w:space="0" w:color="auto"/>
      <w:vertAlign w:val="baseline"/>
    </w:rPr>
  </w:style>
  <w:style w:type="character" w:customStyle="1" w:styleId="documentlorcase">
    <w:name w:val="document_lorcase"/>
    <w:basedOn w:val="DefaultParagraphFont"/>
    <w:rPr>
      <w:caps w:val="0"/>
    </w:rPr>
  </w:style>
  <w:style w:type="paragraph" w:customStyle="1" w:styleId="divdocumentSECTIONCNTCbottompaddingdiv">
    <w:name w:val="div_document_SECTION_CNTC_bottompaddingdiv"/>
    <w:basedOn w:val="Normal"/>
    <w:pPr>
      <w:pBdr>
        <w:bottom w:val="single" w:sz="8" w:space="0" w:color="B2B0BF"/>
      </w:pBdr>
    </w:pPr>
  </w:style>
  <w:style w:type="character" w:customStyle="1" w:styleId="divdocumentSECTIONCNTCbottompaddingdivCharacter">
    <w:name w:val="div_document_SECTION_CNTC_bottompaddingdiv Character"/>
    <w:basedOn w:val="DefaultParagraphFont"/>
  </w:style>
  <w:style w:type="paragraph" w:customStyle="1" w:styleId="documentSECTIONCNTCsection">
    <w:name w:val="document_SECTION_CNTC + section"/>
    <w:basedOn w:val="Normal"/>
  </w:style>
  <w:style w:type="paragraph" w:customStyle="1" w:styleId="divdocumentdivheading">
    <w:name w:val="div_document_div_heading"/>
    <w:basedOn w:val="Normal"/>
    <w:rPr>
      <w:color w:val="404041"/>
    </w:rPr>
  </w:style>
  <w:style w:type="paragraph" w:customStyle="1" w:styleId="divdocumentdivsectiontitle">
    <w:name w:val="div_document_div_sectiontitle"/>
    <w:basedOn w:val="Normal"/>
    <w:pPr>
      <w:spacing w:line="520" w:lineRule="atLeast"/>
    </w:pPr>
    <w:rPr>
      <w:sz w:val="28"/>
      <w:szCs w:val="28"/>
    </w:rPr>
  </w:style>
  <w:style w:type="paragraph" w:customStyle="1" w:styleId="divdocumentsinglecolumn">
    <w:name w:val="div_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caps/>
      <w:sz w:val="24"/>
      <w:szCs w:val="24"/>
      <w:bdr w:val="none" w:sz="0" w:space="0" w:color="auto"/>
      <w:vertAlign w:val="baseline"/>
    </w:rPr>
  </w:style>
  <w:style w:type="paragraph" w:customStyle="1" w:styleId="divdocumentsection">
    <w:name w:val="div_document_section"/>
    <w:basedOn w:val="Normal"/>
  </w:style>
  <w:style w:type="paragraph" w:customStyle="1" w:styleId="p">
    <w:name w:val="p"/>
    <w:basedOn w:val="Normal"/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divdocumentspancompanyname">
    <w:name w:val="div_document_span_companyname"/>
    <w:basedOn w:val="DefaultParagraphFont"/>
    <w:rPr>
      <w:color w:val="4040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Daniel Donovan</dc:title>
  <dc:creator>daniel donovan</dc:creator>
  <cp:lastModifiedBy>daniel donovan</cp:lastModifiedBy>
  <cp:revision>2</cp:revision>
  <dcterms:created xsi:type="dcterms:W3CDTF">2022-11-13T17:38:00Z</dcterms:created>
  <dcterms:modified xsi:type="dcterms:W3CDTF">2022-11-13T17:38:00Z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9afd262e-3507-4397-929e-79462b10eb1a</vt:lpwstr>
  </property>
  <property fmtid="{D5CDD505-2E9C-101B-9397-08002B2CF9AE}" pid="3" name="x1ye=0">
    <vt:lpwstr>4EEAAB+LCAAAAAAABAAcmsWyq1oURT+IBm5N3N3pAcHd5evfua+TRqpSCZu15hyjiCiQFEejGCQQOEfCJCzwKMr9vUVhsIAijIffNMcZjpz35nk1mQUZ2L7kKlzYN11xrMPczh1k1cbmCD34+BHsrRQNlj/wfsUZu8VLZAlqjM4U9lmu9LlM9i9jPeLvzVLJ97C25w66gyvdIU/h8OjLn4PYT0Z5TbTi5TnG3FbYFRytIjjYHrEePtrJInDXFY9</vt:lpwstr>
  </property>
  <property fmtid="{D5CDD505-2E9C-101B-9397-08002B2CF9AE}" pid="4" name="x1ye=1">
    <vt:lpwstr>sqs/H2Emrs7uE20RBhW/A4Y70l6cLrFMOv6xhiTEMcwc2mMetnxHO4SKY6eCeQjxwzTaKwiOuBeqC44Cp/A8vab4eYfUHwenL4IVtdFqxEbGtY7u2GfGNaTTc0mV5nA6gRMV5zcj6sgD4VVbqDGoPhIqsHEcMMzMLp0F0q3C/4Kd0W4vkTUPmEWBkrkhGd+5gKAqJoHBwe07CrhWyKeAHap383i8t8l0sZTwmxUxlV0yeu6Z+wqrmHtXvZ3HGwz</vt:lpwstr>
  </property>
  <property fmtid="{D5CDD505-2E9C-101B-9397-08002B2CF9AE}" pid="5" name="x1ye=10">
    <vt:lpwstr>O4iOfU0qX/taffyXWREIZkScCHo07o4Sj+BwQCcZcQURFUKoeFPsw0U/bh3Q6K4YV/E+if9ylSjvsT+Dwf2g/cOsSyG7ktdibk/tqrkJuSZvff+zTI5vchNNPkh2J1pOUvbcy7MH1GAS1OHswycDAEtYVFcRc1lkwtOKIGCuTEQ7aOY3EXwoXIi0HYRjOHnR3vjaWMb5+KoWqiB3utBkDD1ufpQFhDPwv7zf8datRs4CfBjy3ArsujdqJQ94Jb3</vt:lpwstr>
  </property>
  <property fmtid="{D5CDD505-2E9C-101B-9397-08002B2CF9AE}" pid="6" name="x1ye=11">
    <vt:lpwstr>MuWeefShqPs0ios9ab+JP6JxBCSIqyTQXURqO9s+FoNXJ74Jlj6ApWcfeiqRShIHAgPtPCdXS6ZNpeSpZccPQNuoB11+ePDn3lfJpE5b5GtgIf8bYWyJGht/zWAMZ02WSzOhNRGWBK7KqKg333jHjJdzU71qEJ6J89qB4bNc0d/hXxIQ3XnvgFox2HyhQOdKhkozEeNnlbmRlsmJ5j/TV0bwx4DjRaMnifd899UfGt+NbGuHcgrtu42dsLu3Go7</vt:lpwstr>
  </property>
  <property fmtid="{D5CDD505-2E9C-101B-9397-08002B2CF9AE}" pid="7" name="x1ye=12">
    <vt:lpwstr>cQNcOwI+dGiiLRZ1llvdD90S+AoMcLudTHPZ4AVeVZmwSvlUXrZtiZDvWo3mkGk+0fQfCjWmbHAWsVlIL3Io9JdMryYzy3NoqdBcEbvouttMl7ukUFbQD9NjfP0lxTqFB9XuyyNQ8Dc8spixv0UQJPwh7haZoV8urVEWaOIsOqhCp+0wrp+zLvHXAYIFaS8nDqoIZiOKkhbzRzj76IcQjRVKBo9D+7dfkRwI1SYcoSncmDzkFnOcn37AIusbu5R</vt:lpwstr>
  </property>
  <property fmtid="{D5CDD505-2E9C-101B-9397-08002B2CF9AE}" pid="8" name="x1ye=13">
    <vt:lpwstr>IVDqJeVm7AJ/WQ/Obavrjnp0vjvLlLZvHRKxL7n79LviVKzkkYNDGOfvtrxFxCfktD1t2d7+enlO9kz8A5Z6cnHdkiIAwSv5B9XWt2XhUiMDlNm5ic6m4J1kNy2mUgnyq+X6pzDr+3hDXOwH5w0Pf4ob/521cQ3Hh3uROitb/axpgVCsNPnKzK5CY4jB7FC1QiEQtcvP3B/1Nb88ULMxvAtFJrZ4mZPsOkPnrlAH2eYkVUKAoNcE2Np2grQMjhV</vt:lpwstr>
  </property>
  <property fmtid="{D5CDD505-2E9C-101B-9397-08002B2CF9AE}" pid="9" name="x1ye=14">
    <vt:lpwstr>bLDOTSurV+GNrLTm6lhWFEI7pZZaluHjpNZFUzVcAvS7iwtK2W/UfR9gEgBIiuNP1t/1YTBcy4kkh3VIvV/crwFFrU/kWLczg25f3lVSxSVdGemu1+3I/CMrxqCkHbtTqeAJWaQ/Y5CtLmUQJFjnhlwJ84EXul9d4fUY0AspOndcZkSZKHqsh/l+ypnc9WXetzMQSj3EnQnBCD41gS+Gt+nJ2xh7zT1mbZ7fpLbe822znKOcCCgQasFLRdErkd2</vt:lpwstr>
  </property>
  <property fmtid="{D5CDD505-2E9C-101B-9397-08002B2CF9AE}" pid="10" name="x1ye=15">
    <vt:lpwstr>6k70kAir757vvrDLPPRpzCLttv4c6iC3U1fXeHxa9R6HLGP/bB31zeXDt+WCpVAPHuJXjcsHYVFJ/Md8fack3Ew4SXz0+YUGCA7OVfnXN+THIAGqA/Akv9yTlGUj49tBgopRnEbmScc69yUkzDXQzR6AO7ARufjBOHY7wxptjb074VLp7F83aDv15lLFf2y1+BvSu6qEJAD8wc8JulDCzVBYKvH0dx6UfKZSmgaNbWWPm79DbMPQXIMl8mcuiNv</vt:lpwstr>
  </property>
  <property fmtid="{D5CDD505-2E9C-101B-9397-08002B2CF9AE}" pid="11" name="x1ye=16">
    <vt:lpwstr>/ehxjav7+rAAWZXPZI8BMZwD8uomhdb6WJHl0cAbsbyAdj2I9k1DboGALzYGmlGavl4h29XaWja9pe1wVKgKSH8pVI39zI24MjQ5dWTl6kTGh7QgokgGb0m/ig6nngAxmqYaXKSSFgnG7SoiUXEH0DEEiTMSHCrsKvV3wyzNsTt/Uwr9VoeKm2udGB3sHUgR8gljSbum9z8n8/i21f64sU+KJ/rbVIH9Ym7SXadXx7kix9mIES7HnIXSLu+qe7l</vt:lpwstr>
  </property>
  <property fmtid="{D5CDD505-2E9C-101B-9397-08002B2CF9AE}" pid="12" name="x1ye=17">
    <vt:lpwstr>cmtrmHx7BKn86CfnPPvyAFxwM0orL3GoJCSk6678KdTBBLi0S9qHMrsbc/NzlppqI5p1OoCjzue8OcfdHKAW8WQjWLz16up6H4Lg94lQnRdIkR5YxdmqL5cSwell1AHaOCVgi1oHk42BgcXuToiHrt2Lp5azpanYApI7AtHSzBZyEmkKRZLaCgd5/lu5bVaSkfuqyErhEyDsp2MZCxo1OnfuMHbqKaZO0098xTr2Mxf2V8DUUAOlj2ueRjPT7B9</vt:lpwstr>
  </property>
  <property fmtid="{D5CDD505-2E9C-101B-9397-08002B2CF9AE}" pid="13" name="x1ye=18">
    <vt:lpwstr>ubqKrtCxxu0j/IZDV5gfWxybnHmfgGFwyFOLpyoABQivYSNAgiZXalWCsWUAQ9bGvUppu96Y6OX6dTbKw3Q+2ecNI8DkA9SkFgACI9S5uDubRrY8Ix5w59fcVfpoQ7BpyH420ahyvVkH6CKEM/Cn2bhTNdIYBAyblBapWjP4FyoSys8iu+kBwg27GIFrkVT5362ixlFCyPA3hAOD+kHKjseus3a3/pSUE/CJBcH24msASSI/c3DutuaBL029e3U</vt:lpwstr>
  </property>
  <property fmtid="{D5CDD505-2E9C-101B-9397-08002B2CF9AE}" pid="14" name="x1ye=19">
    <vt:lpwstr>/yxp8PfTWQQea+ConwdslMEcaiwCZgzUqRXraOy1IchYQYixLkyBVIprpJKeaY5VRySs2Zk1ZEfs5QQ+Z835XPdlTuFaIr4KDf6KTSbAihkwNrvrMB8nmRZKZ1wiOIBTQk5iB/WsSrRVTth5ngsqqzN3gS3gR4H8aDRFtgp6Vl3kcRZ9p1Y4fw5PsATMtFN/5sTtXQyGu4rzJJzpLTj6oOQK01BT4STFWhqSFF9TZCDAdM11ofwmbNicP1A5vlr</vt:lpwstr>
  </property>
  <property fmtid="{D5CDD505-2E9C-101B-9397-08002B2CF9AE}" pid="15" name="x1ye=2">
    <vt:lpwstr>UPSUudB5EkLnKNA3YuEjjl7T/82djp2EhDCQAbc6pEQ30sJ/mMQo5chpNKyVb8xscMiZdkFrTysz3FD2C2EPR9PSdxSVjN2HeU4HQQl/buffaf7fNTvX2M1mOYwcf4smgihD/aq/m7Z+8GYqY9fNPR/lAIsa5R+K3q2R9HGGXm2Ltahm6AZ1YIq2jwcJAxXN/+4stVR3J4hg737plGAVod4VyXZzqfN1dyExZAeSMAvl5f/LYrx/X6pEbnnTDsd</vt:lpwstr>
  </property>
  <property fmtid="{D5CDD505-2E9C-101B-9397-08002B2CF9AE}" pid="16" name="x1ye=20">
    <vt:lpwstr>gZTQ0Zy3Z91opO/yT2mM06k/sObPLIof42dL58dYO984/k4G+RfUKy1pT4LvgLUMrMiK2Ff1DByYsLyCkTNyAyg7IX0exeFJqKduQxftRzigJ1ku2yn0kvPJYwehuBJWKa9wE+s+4pvPWnQDV0ejKn4cI8oOLOwqs4W2chHi2RA91kair4efGsFcLZhaCgTvyowJBN5Rp39LdbaZlFyY8/rQwenocOc2ewm3fGNcSZ2ZtS39BpNIzN2l7dSV0Ye</vt:lpwstr>
  </property>
  <property fmtid="{D5CDD505-2E9C-101B-9397-08002B2CF9AE}" pid="17" name="x1ye=21">
    <vt:lpwstr>QSUj9A0FOlntGWyVYBOrK0Ix5NGoH0Fv2MtxzQnB6+O0nsCaXtbV662RGthgIZ2BcyaHuIamK/ccBaFprubtUU1rd7+MtfF/GFf7zfkcmwKxR63huF0tptnzInH+fupXSvgNgJivFGK7x6cnKFw/9XAYy3rxumWO4idmISjCXZSx/FQFU8PLSexCDxmtQl3eDog/dar3l2w2reb7XQO5vV2zyOcb6C0DGnV6HVT+vwrjm1dCg27+rV3wYhiJrWQ</vt:lpwstr>
  </property>
  <property fmtid="{D5CDD505-2E9C-101B-9397-08002B2CF9AE}" pid="18" name="x1ye=22">
    <vt:lpwstr>3khNte8i3n2xFWJtH0MgjXXaC6PUeiwV+mHPGDinREJNwe/HiNZdKas7xU0bTSh1zPKDiCxDjPIRmn+RKrDi+qS+sxSVz3Tmgs46Qw1MW/Uvy6vXL9nBRwEdcLLpTbpei7xKIyAWHV90cSqMrza3ttIYuMZ+o5PMOPAU8zUHdf29hItOKAPXmzLfJ1lz7rlWSscd2QtNOBjgxEf7wMSAIIowAnnCvn7W9c9UdkEzZ9PUYbVl0DeIAdz0l7CtH51</vt:lpwstr>
  </property>
  <property fmtid="{D5CDD505-2E9C-101B-9397-08002B2CF9AE}" pid="19" name="x1ye=23">
    <vt:lpwstr>2V0OBuk9AcQhxgjq1lrmlJVfyUlogNrWeyPksnCGNPmgAM6+gVer6/pfN2zOvx+uXpHqdMSX3brI0EfSULbrrSgcToLAoHgOGPia4WZO1jV6gEPka0uD852YkIgpMELoB8x7Zochli1KsaMnOvphrGIyvo8YTShk0TzNdGB/reoyt8efZUrKZHHQ7B52Tja//HYV5Q5wsyMnLky1Rs1cb5hyQuJ9eibMsjtDyWns3GDtYV5sXM5kkbLSFwZetGa</vt:lpwstr>
  </property>
  <property fmtid="{D5CDD505-2E9C-101B-9397-08002B2CF9AE}" pid="20" name="x1ye=24">
    <vt:lpwstr>CJzh/DxXE6JrbnWjSyY4lEwMiV2AVktXz5OosxBmcqWG9rcKBS+5+99lzqLum9Tq0mpvr6Fn8TC5JYlR/kx1tIkx3OaKbgjTs16b59Pkl1GL1NiTFLGO3+06uZclm8J2kEpDnE985XImp9BPHnVgWqU7/zffzGJqMd49mch2Gk3l0E/NEsL/GhfNu/gcWDP7AN4Wwk0RCSGAw/6I/QDD/jpbGxaw5slopLdEcUFC08hq/7NA+hgok3t4QtalPU+</vt:lpwstr>
  </property>
  <property fmtid="{D5CDD505-2E9C-101B-9397-08002B2CF9AE}" pid="21" name="x1ye=25">
    <vt:lpwstr>9rzP1hkYPJdcmX5XEs5bLXwtPMvgDqYbT0fMdoeXXv8L82+zngz7tEM9GZaXJxP4S6xa6XjSRP97G2s02Wc33ArgmXsZqzF58XlKmna9JHxXBLIpwy80CzJ9EuQx7lmPG/s0Vk3r7o+oWxg5MVfwcaPTejmDhnUSOVLSNRL+ItL7sP2M03ikOQiD34heQ14dy00k5VODDhLOTaZgwH2L6O7SOdvi3c2F+dmb9Kq7v767kRIxBfLShD2aMFNKH8p</vt:lpwstr>
  </property>
  <property fmtid="{D5CDD505-2E9C-101B-9397-08002B2CF9AE}" pid="22" name="x1ye=26">
    <vt:lpwstr>iR6PB3vCJHfDf2MORjoQsKa/ieD9WqJgh+rqXa0Sf73pfyCCY756L8V4B/Kc+ymBGTilk7oTxQ92+CUy53Aiplx/igk/M3/AYsyMeR9cCiV+mK/0BTVMhcLel+zF+3nPqJiD3vdarMa92lTPNAMtP26pvuqOtMoJGeMKrAJx6HL48bGqDgjH/jX6hcRJgHzUdtwGf8YTr77n5vrWSqnPqO9WjKDsmeNGshfQN/vGGFI9e6DfTeqRL/0YdA7uivH</vt:lpwstr>
  </property>
  <property fmtid="{D5CDD505-2E9C-101B-9397-08002B2CF9AE}" pid="23" name="x1ye=27">
    <vt:lpwstr>JRonW16Tbokh5pNH0YzlxQAL+ragCXbPaMdjSgAioYkTcprybNxzQnZwOfeLjykOXmiqJHMl1qRpFdkIEe598Y+o8TwV6d8Rh4djNqoyHv91SaP+Rx0eG5aJ9fjnHpJ6XockHmLp3Twp48vWJbYhM7mkjUOCzq9u//sgSPOKMxmXeeQ3rxesmtGk782u55fPxkKoPXrR/YFJ081BBaKT0LnmiDGfJyCHCzvvzCq/hR5xDaepIxc+QxX9Fd4SLS7</vt:lpwstr>
  </property>
  <property fmtid="{D5CDD505-2E9C-101B-9397-08002B2CF9AE}" pid="24" name="x1ye=28">
    <vt:lpwstr>RMUjC5XStSoPa91UZa4AL/TuITQhBLRu2I5msybK5qM/ut5AiLlXuGN/+/DCxU7/WbmF8KoT5cDFP0HnXv4+H5hSxy5tUAy89HIzR5h4nJmJWMVrMrQvuuvkyRpXo4auB0HyR0O5A8aXpCT4PDKQfTTzQ4sxa2rS4k3I5rpPSIQBGMnuof7grobiMI62hhmwOXbbl/5zLlIJ374yDxgoXX1mLJX2RhpPO5M7T2Eksj7o0J+W/omIZRIDgHVrxIV</vt:lpwstr>
  </property>
  <property fmtid="{D5CDD505-2E9C-101B-9397-08002B2CF9AE}" pid="25" name="x1ye=29">
    <vt:lpwstr>SFOIhIuqnW2JLH+vmQWXrGZ8iLuAsyOKJZC/bRl+BYzrmTUTHjdwLR+nIvFXf32gqBtTi/gvUEf4k2Vjc8g5QrvPkZka/peabPUYt5CyQqk5xFgbQY/F8qZPCj7wU59T8NAKN0A3uUXLocT8t+uRdyrFZfhN9g/InhSZJDkVsoq3rrxtKFp8QrPVuenRWMGkW93O3jhUvXKihXHYYkLwxxkHuDh0KSUgPI7PmyhGJQ/iKdrCiGgJ2sbDscs/WmV</vt:lpwstr>
  </property>
  <property fmtid="{D5CDD505-2E9C-101B-9397-08002B2CF9AE}" pid="26" name="x1ye=3">
    <vt:lpwstr>cKIIAdU4Zmhf2+klG/cxdCnwjkfEvErWf0+4IdMIiCQyHBFjeyXMBw9i5dYSKj5GllQwD49hPAeYUL7CpB9owHK/B6tDXS3a+s+JCkoa2uQE053ScRLcdqgNcgy+9+1XCuT8akWqQqplRehOpHwG0FMpGvubSH82HIbEhSlXSvSkJTkduTQC1m0l9VNfQBB/bYdo8E+j2mq9Jv0RNth3ivFfBVx5vUQANafxxuZp4jqXIhWxX2METDbUqjCmm5s</vt:lpwstr>
  </property>
  <property fmtid="{D5CDD505-2E9C-101B-9397-08002B2CF9AE}" pid="27" name="x1ye=30">
    <vt:lpwstr>oFyB0qKyNx4KjErnuwtYOcyncqAHejdyyUnSAHiIhE8D9cVinXJ26HYfEya6vnSN8pXWf3r/qTZBkeje+nKI05jS4mO4snO99rvUdF8XDmeN0l4KfKYEDK21KsCXEcU4vuTVB7HIV5YLJ2UDzDY4FWIuOjc1QouoUAQKRj54YduIT6xAIYcrXrZmZdG2fw9DczaM13E1Ey8pYtxXeBrQNWf/kDSroKg18mI/kIWKiX618X+6ZkmfaLxczjubrjO</vt:lpwstr>
  </property>
  <property fmtid="{D5CDD505-2E9C-101B-9397-08002B2CF9AE}" pid="28" name="x1ye=31">
    <vt:lpwstr>ZOVVdGPkFuXTHgD/xDQfJbfTWrgPhkMZZK2xZakyRE+7bw5fXDxc0j93RZ9BEJDMj4fNtrbhcygZgMmzfdx7BFMywViWmYjAbo91bRZvyFYrQF/nt8aPsCdiAe7sqT/AdG3wJ6c5e1rrMsGAqOdmRSxmlnqty0qVZQOtIAtNYpM6pjOk52x/0mtRK+3/7h322vRbP0UDxZMCiS2gZVl5ifbXfQFWl6xv7q5PyXAFhxBvlR4Fqw9wjp3FHqd68T2</vt:lpwstr>
  </property>
  <property fmtid="{D5CDD505-2E9C-101B-9397-08002B2CF9AE}" pid="29" name="x1ye=32">
    <vt:lpwstr>BnxvFfoyxNV0FgSY26/EeFXoaYtY0tym0T9EaY80cd+OhuCB7Kk5hlLMuyF+WtNoMeqhnyPddLk31B+sgNbGKDIWt12sCgWQdJFf8dZ/m51EnM2HSPG3QE+yrSiP6I+4fwZJEllF98prP7yETkos5iajJ4ggrjMtEfd06EqToMIhQJXSI8jT/JCgCwlnV3aJ0k0+8ep2MdMuIhnkg+i02nPx9LSb0wIcUeDD4Zj0JRFq/p3tsWn3g1Zvfme3VJD</vt:lpwstr>
  </property>
  <property fmtid="{D5CDD505-2E9C-101B-9397-08002B2CF9AE}" pid="30" name="x1ye=33">
    <vt:lpwstr>Sg37m8DuuYSumTPmTo9b4QBGUy9R7xz+Ohs7dNOZ3yYI8AaTBlgDT+j7rcOVxgbAKjRgFyYBIzXQNOuYiZywc4QrDpUmKosCDLSa2VtDOKtSc1hhvluSfJLuQtSmjIespB7tmo4b8fCLTFDBrELsx1BnjYP0lEO548KG2tZ/2pjxhY27D4mNQLZjJwMCghPvz4nEMigyvDr9e9riAV7v08I5VFuQXp2WuCGr2iOwM4sQBrB7pBvWff7dYjXNl6x</vt:lpwstr>
  </property>
  <property fmtid="{D5CDD505-2E9C-101B-9397-08002B2CF9AE}" pid="31" name="x1ye=34">
    <vt:lpwstr>sd4yYIcG7nWKaqhYv0IjCiS5pN+dAfCa0HQKvqDCE1eJY598Yt6f/G5xVZjn4Dhjkh8lSQXMZHGAPCseuwVRlDC6iYuNJ/ujGKf41gVbG7jUKl4gMFOeAdouAfeGIiwVsj+WuKn2To4V8g73F34dU9viVk8F58GOkcEzMLiS5MuSzxnZY0D1dlWw8Z9UgoAF6DDc17uzEgKoTemgCcV2vNHhoAGpWT/lGWwWJwCi8ws++hGfuSgNH7Vn/jVj2Lc</vt:lpwstr>
  </property>
  <property fmtid="{D5CDD505-2E9C-101B-9397-08002B2CF9AE}" pid="32" name="x1ye=35">
    <vt:lpwstr>yt4YK0+5aIThOCgg6Sv2iU2Bo/NTxRkBP/DMEWovr1XlJgIgat+yRZGNv4hdl9gxzNYI3AoC0T2NEC7QTtQqBjWMGe1x5SOf+Cl3bK7lX9mFNrzyJa6lnFaT/F/4hfs8Ptj1B/abUe+QSdXcLTvSP+ehDfgMN10PYcMPkbLbzY3h955uXbG9sp5HC/KHhQs5cEL2ohrsCdoiYwWMagneSyI+aep6jqKZDtO3Hwgb2o7/VoICwAfjwM9KAcaW1cQ</vt:lpwstr>
  </property>
  <property fmtid="{D5CDD505-2E9C-101B-9397-08002B2CF9AE}" pid="33" name="x1ye=36">
    <vt:lpwstr>gskIlxrjbe6BXmjAM9dfQT3Hks9Fp5cnEC772FA5tZUtGmJNHBh2ddtO58oXaiZ9otWdW9S5i7HJllq3gtztT79FyRhYGPNqWr2X5q7ccdteuqZsgzK5CEnMk/yHzk18VGsZcxtIntg0GdWf3YeiR4jX3VBgTX9GukrW7RTcn8WlAC2M3cLWrOQYuG8idjQf7f44iupk+4uUq/En6Kj5hx6JbiuxdLwkE52oha/DkNAlMyOm0Gct54tcpV7Q70+</vt:lpwstr>
  </property>
  <property fmtid="{D5CDD505-2E9C-101B-9397-08002B2CF9AE}" pid="34" name="x1ye=37">
    <vt:lpwstr>HL71cwIuMrwJhQhoLzHDGVMAZ1NZRTUSNEfs2UVoXoPiQWOMtjF/c+4mECjnAya1pQn4hTihy2bcCUT87SNS/qi3wWarYTj0VF9Bq1GJ9YCUtJ7Qon3MUixoG5tPgJlvSqH86LsZywDRcqNZqByZSnzEnmjuUOUdZnORXh6aJVr8z2Fmv4D1I0hTMoCkXq/WTKBK3N+XsFvIeI9Ku8NhxdLdVt304uvKdLlBB15oLCYFfKFjIFxE5m5ok6ptdW6</vt:lpwstr>
  </property>
  <property fmtid="{D5CDD505-2E9C-101B-9397-08002B2CF9AE}" pid="35" name="x1ye=38">
    <vt:lpwstr>z2hv0N6C/D/eR387ei6c1FI+7CqadG9qjb/HSQF0Rqa1IWciearugfOwGIRSXQXRpSQueVUqlG6Rm4m2xKeEg3DK/kTDFXaopWD9x1rTwvyOd0shLwSxAkVgq1k1Iap6YpxqyJyfX5doPSR7R/VHyJ8SPFOo0UUw4WKtTI1M60ejldszjih+sxfZ3dGMrWMtRGPvKEwQuAf/rtd8+eSOKMMjR3FYHk7H/YGEb8B2/1GSnuOZSKqoPdEU8brh8TZ</vt:lpwstr>
  </property>
  <property fmtid="{D5CDD505-2E9C-101B-9397-08002B2CF9AE}" pid="36" name="x1ye=39">
    <vt:lpwstr>/0N5doP+fRWsVZaqCxazE7/VfoV/PKbLc1yzIkKqlDLb3zyDJd4tu5Hp2vcwEExkUrgrFK0u25PK6j8n4o25XQc8NuNiVoJ3Q7rBj8NM/tYDzzEGbwW4y+LnUIYmwG/hs7KHJjGGi/63AnjdTcz3O3UOdpoLAEvOZmJjIb/ZS1fABhDojIeIGvKCc4z7QmKQqDq1EIBm0d/osDV8y67ye9NBBPVKxdhJp6/Rq+aB3VI7ongRvivyWd6o/P7dJ5s</vt:lpwstr>
  </property>
  <property fmtid="{D5CDD505-2E9C-101B-9397-08002B2CF9AE}" pid="37" name="x1ye=4">
    <vt:lpwstr>eWwxh5MAviG33MkqNNjgC+KqYiYM/ANsDcAf21SMvA/dCBf581fc3Eh4TOENUSF8/PqiUZBsWJTCMerb6U1e7z3eKgTxtpqdghQaQFt13NRb8QaxzuIfMaARDrdaUSj2H7NuSk02u8O1q+jgz23+e3H6fYJ8RBt99RD1K+dEefj4sDSaW6AkIKMGaoWEdcsAQslPqs4wAPr7IoQX5DgNiVYBiKnlJUEnH2f8QV9vRq6Z2Apoo1+NyS3kYWc6zPZ</vt:lpwstr>
  </property>
  <property fmtid="{D5CDD505-2E9C-101B-9397-08002B2CF9AE}" pid="38" name="x1ye=40">
    <vt:lpwstr>YVRoUI9STr7R5vFXVfkm7Kwvl9QeVFkhK7ReL4jOh/fuQiBhd6ynscAU/ujKbSp9WQtYjDYbDWC8E03a9GtiMMdKxITryWfyyUodUN4yp6Xph3TAcEO9FETPw6L6K6KsIfYUFf51Efe36UzmRvBtKrtWVkRlsYjyFCt2d+qB+nAanFMN1/LOaUUhayUZJWelMuWZnevVENGOUTSKZkFzT+7dm8mEXDVaPUO2Qzi494BRNnQd7cx8NVwV8eRsAHW</vt:lpwstr>
  </property>
  <property fmtid="{D5CDD505-2E9C-101B-9397-08002B2CF9AE}" pid="39" name="x1ye=41">
    <vt:lpwstr>eWK/tIqzBxS6EFqAunY9NBWAm4AF5PhQ9L3/laYSChvPRdNZHqn7tb9e6FV5Pd1zG9Y8U2Gooe0otAYkrySGD/Hzhe1WYgCr/NWPQLOhU5DiNc6+w4j84NdbvVHNMpJ+vYKMh58GW0Hnz61A4CyYD+tBE3lJsBT7zE7kP5pZW/b3a3w5VUBemuyhfc5F9mgyju7UI+97+hP0arYdPftZ7YgXPlVcCgSV9k9VUJF8fNoD/hAZXBtGdcSm3YuLnEW</vt:lpwstr>
  </property>
  <property fmtid="{D5CDD505-2E9C-101B-9397-08002B2CF9AE}" pid="40" name="x1ye=42">
    <vt:lpwstr>gWisspDbgIUq/PHls5vbnS1dSk6NMfKYNojXI+icQjd9TyUD2sEH25Fy4tUx+jgNN8Z7ram//CH7tr054ho4y/4VBirYVRmeKk1/5SjvQhd89BKsUzYwy9POe+BlbLurHVCqQhPopUVvkTclLs7F+J5ADuIEz9ExX5PseuWnN7tcnejmubJHT3A3Nqm0lGCJ0MaSXMhm8kEclprI+Xc7uGf0vKMWZ4q9a7u3mE3COMlJ8ixpfCqi4P6lIQNXG0V</vt:lpwstr>
  </property>
  <property fmtid="{D5CDD505-2E9C-101B-9397-08002B2CF9AE}" pid="41" name="x1ye=43">
    <vt:lpwstr>GQ3PxoVZk/hzFs21lF86kO20sZy6Suw/LO25wnYTtBkabzEsG0Tj5P8V0/8/MksW0WxbRpbB9tQ8NqaBGIZImS3iMAWzeoyZxUMhAo+F0X1ZYqOqwv9P8x4TtaWiinmYqafDt//Q5qK22ZVIDOwTI95IzKZJhKO1YKhIruVg+onRYwj9pTyt/+Y1/VP2fIFEZC65FPJTmDhc26kgVEal2C40ovdD/WrEv2MYA4yPD5L9oLzXwsrDu16q0xi553s</vt:lpwstr>
  </property>
  <property fmtid="{D5CDD505-2E9C-101B-9397-08002B2CF9AE}" pid="42" name="x1ye=44">
    <vt:lpwstr>yY9cEkkgMVoHG5sAD25481nRi9OyyOWYq3Zumjivob8Ny754goK+XptAjfm65Sf5M1szaA9dfAYiHH+788QXlRTLaARbIvGe0dF/XvU5PRA0GQGv8w166cT1LzsHUZDYF+Z/WoiQKwQuN7I58JVoPS5bCLiSIZ3+1cxInoSSWkln99W28J2SDyXtzAuyWIGJIQxtxvs00Lkdhpx2EdjGFOrbThgA4Od1WbNdo0tBrOpWq4mckzoLBn+Tdbpohes</vt:lpwstr>
  </property>
  <property fmtid="{D5CDD505-2E9C-101B-9397-08002B2CF9AE}" pid="43" name="x1ye=45">
    <vt:lpwstr>d37lJenSkhtl5Ys8X3eg8a+gzHanBJbWi2EAV/g//dV3PZywcpVirayxxZ79CQpb+3N4VCDtw1t23TOL319aBNqJR8UArAqWCq6h1ZaZA0NY9607mfepxozbr9pcTDmvVOjokiD2e5awoGNFyU7rwGwyRw7/HH2SewwALRV9pFmMIB2a8TIzoP8h7y2NryDS26A/C/fWB1arkwvTVD1YHPf/+fOsgrT4RUU4qxOj2XU2ojPVIgR9P3t8/pQQHPF</vt:lpwstr>
  </property>
  <property fmtid="{D5CDD505-2E9C-101B-9397-08002B2CF9AE}" pid="44" name="x1ye=46">
    <vt:lpwstr>08uhsaITKhpyhfvOl+hfYH0YMTIQXaYlfisxh2ybyI71GUqkU87mjG56mvQWnwk12C3eJbL64Fk3ED8gn9ozFp4nLgSkYgJspPFcsgrf8QqvN1X1/6Uu6jsbgONhUWE/5lwB/4wq0mA9uO7+t8uPojKZBwIYXAO+qA4ApRLP3yklzsoAw7vc0rp7goclcYc+Yr/dn+mhYXut8KACShg/8BT/LDosN4Lw/B8eicCYTxbYEoZKggjNfFk+wpNwMr1</vt:lpwstr>
  </property>
  <property fmtid="{D5CDD505-2E9C-101B-9397-08002B2CF9AE}" pid="45" name="x1ye=47">
    <vt:lpwstr>0Ff5d7kOjEuoprR/qIgxepHcSUVA3T/7Yjq/sZZysAPmpAGRs3evYKBLBtXIpI+zLsfZH6mDjKNFODjrbDHdJ2bWptF1vjBK9f22CbSj/edTXd0tQsgR94mZAUi65sR1hwTOPgxYPiL9+JWFcji3mwahcxu3iT1kihzBAaEQ1yiz2V/Ftif0xVc04e5az20Oj6EyAcaG3AVku94Bh2yXSmviSw5dUfu/5h2G8uDSLzcHuRPP5FBfI4+b8ac93BM</vt:lpwstr>
  </property>
  <property fmtid="{D5CDD505-2E9C-101B-9397-08002B2CF9AE}" pid="46" name="x1ye=48">
    <vt:lpwstr>kA6drfyMHQAxvsr23SBILo2YaFcjlie3WzQ1TK4kq6fJnsM8PgVSgxS7vcct74zEQ1m/qzvr8BmholiRoUR8pfNUih7tMb01sOKD1PWX/IyEJNc/aOmcTeKLFF1zd3AUoCPteUENMWfO47aJxrK7UHzj28h/MPbTq23Udf4W3Pa4PSE2QV/vDdlPSK5CfDmcv+j7ROZzkL5MtwhPZzbl/3Ril3FaKzjqQoPE2WEj0aPasW0kSQE7M4nb5Nz096L</vt:lpwstr>
  </property>
  <property fmtid="{D5CDD505-2E9C-101B-9397-08002B2CF9AE}" pid="47" name="x1ye=49">
    <vt:lpwstr>iGHzGbNIQSb2ooDwfl6x2a/V9ILMBVUfWX6HW4u/3APqMt9tZtng3hVtVERaX9ztoR/7J1Wf3YLRNinwhRL9BEPtltCdXaBBKQC/v7pif9mbNsBoBGBdsLbyNKMOGI6bz3NUF11XhLm4kZxtQnhcl1uhnLGpOr8EB0NBuf5msbbR00m7KEFnrIJjUj+h7AK36Ekr481Zd4e58sZQDCXOYqMhY4UHt10srn+7XfPJYDZxnlBUJEyQL/O8OjNbbsK</vt:lpwstr>
  </property>
  <property fmtid="{D5CDD505-2E9C-101B-9397-08002B2CF9AE}" pid="48" name="x1ye=5">
    <vt:lpwstr>c0zrvgUUO9d29bWr0KBN83DihsU+d5coJqbDnuaZWNV1LsncB2Bv1Fp30IjuBB3sEtABbXEeUPa2sy/pRCxDsgBWCPueJYNwx7sZxdULLfLzk8P5nkDWnGCO2K6WnLZ5j+MHHm6w1TuvUtixR3VMeiGGkf8Jn9bvS5y+wEla7Yl7c6QZHtNRfAKkW72TQar2lN2mhnlrmJFQeIn6c+8w0MdoO0hUi2S571arNxu5/GYItHqXKFCwj0MBXyM+toq</vt:lpwstr>
  </property>
  <property fmtid="{D5CDD505-2E9C-101B-9397-08002B2CF9AE}" pid="49" name="x1ye=50">
    <vt:lpwstr>pBLSKIBWwYCtmmEVedzdBnr6Rejt0Kgpx/0XiO5rfhCu86ktiXVNXS0riZlj2zA+TLQxnGkkIWNvDtv+9vebkH7syOkN1Q7k/TWYuFigVau5Yh044B0yrlD5TTGzmofqaLiGFeQWp/UnLyZQTVi7LrPdiwLuPBv7zVmMRqNHrTcR8livHYFhg69lU53G2u90WjetlDdMX9AQ2X7nwKZeA2L8dnAkVHfx/d8hcGxTcKBBBPVHDf9md64spmO51SW</vt:lpwstr>
  </property>
  <property fmtid="{D5CDD505-2E9C-101B-9397-08002B2CF9AE}" pid="50" name="x1ye=51">
    <vt:lpwstr>ahtMqOPaIAgT5iucSM2PHygTGkGPHDAs1+K59BhYH4nBB4kTntVWCJttPrGapU0wb+FtltcqkpRYf+SQIFuMfLLUaNlDgFU2X/nilOzw9Zqb+rwSVv4wMwfrpiZPYMuyV5RHigB3KijgpBDg8T5MTU//YLdKcHF6IViClXze9S5u6TTqa1ZZXqwbDVtZzi7iVHxrJQc5aCjBOiuq8fpYZOQn0iWjCjuZW/TtWVjZ4x8blX6iG5k7wicaD1jinlT</vt:lpwstr>
  </property>
  <property fmtid="{D5CDD505-2E9C-101B-9397-08002B2CF9AE}" pid="51" name="x1ye=52">
    <vt:lpwstr>KXwLlclD6Gz7t1GryGe/f35MB200Yakq//WLspVRmLyLFQNlmjswJCOIdbDZMCF/SXXArXo5mn5Ay46Ppegm1j58RAbEJmRof7vbkDGg15WuQWrfXJwqzY5SCW/cXWYk/PXEgfON+fNhDkMdyGeZ4wxQEYKDRai9RXZ0fOc1lBTHtEnT6Me39d9yV5WqvxU/ea/+faX+abqmfJPaDDELpe5iHqFPt8/612OrI9xLL/yG7odyMERXytQrn+wFIWZ</vt:lpwstr>
  </property>
  <property fmtid="{D5CDD505-2E9C-101B-9397-08002B2CF9AE}" pid="52" name="x1ye=53">
    <vt:lpwstr>fRKk3kH6fM7B2ZWaNDvOwLqtuid/1Cs87NqIAzi7rN8p5INy9Oc56O7odVkIQ+VP1FWezV5YcfjtzptxbKsxssRRRvYiwErQUuZyFsVSaQUTLZniLdRiViGz/KaOMMcjQO2IwVwLUx1/DMWl57UEgERONiqLKao9NHoZKSQPFP/6m3hcqqYJ1GeGVfdZKOcHfGTlHReZPrEQkp/WGxUEa9Od/ETq82mILQnE+WAXjQWN5+Ki9wmcXR0NdeqKLDE</vt:lpwstr>
  </property>
  <property fmtid="{D5CDD505-2E9C-101B-9397-08002B2CF9AE}" pid="53" name="x1ye=54">
    <vt:lpwstr>BEGHRjIINwDNptIkaV1d/gDB8U/zS1Zn3HHHJ3feS1/KvCEHgmyPNIfrp++EWTAVs36NvORGsrFQBqsuy9M3FwnJ0YJHx3pLqpJS4YOb5Lwk3Sgzc/30iBHimKUcEvzYExfnsE6/2XnjzQUXo6ORpDqPC8hb/pRh8RqZG2ziTG30vqXeOo/vXdbHgQyMLj5CY5Pj1Pmt/VaJW2YMgmifz9ErNBkOmJeYj4eaZQsyPtLT/UxFJLSzOXOSEJAt2Ld</vt:lpwstr>
  </property>
  <property fmtid="{D5CDD505-2E9C-101B-9397-08002B2CF9AE}" pid="54" name="x1ye=55">
    <vt:lpwstr>wWUVpxYqdHysW3mT6SphOWN0QM91pgjikZKBqHea3+ktL7PI+/14+Y6aouNbiCeC5mTXiSKv6zBHbNMf9k+3dKfAf4gMQW3iCLW6/u5Os99f9mzM+4k7j4qvSda+QikIMWxtDWCiuvNODFkMB7DK2jJ10AjAk7OJUhcaGMT+uLcwQ1h++17EE6iOBj7hXDtR0Qf5Rwe1vl0pM+LSoI5QlgCRRqn7n16M2rqTG7Fk73YM7ksDTOfV6znkA3nBcdh</vt:lpwstr>
  </property>
  <property fmtid="{D5CDD505-2E9C-101B-9397-08002B2CF9AE}" pid="55" name="x1ye=56">
    <vt:lpwstr>QAraFftR9EQEu5ofWK6oNwIewVtO4WZ34R1CGHZUTtx4B6/6zE8fNzK6Di3OSBv1M/7gqFHNyL+ERvl9qZVtBhQE+dTAqTfbQfndHILTwr6Ydf9ofa8kPMEYmZCWJJuiglbOhA5eeBD5QKqgzM+neYzsop6QU4BkLaHiA06Z5r39S8MF7wLvxpMS9HvoARYDD6aEvUvijktuZPK+xCnwGkW/d8fjXnRObxKRech7QtQHcjVZZEXJU6cb8v6i1T7</vt:lpwstr>
  </property>
  <property fmtid="{D5CDD505-2E9C-101B-9397-08002B2CF9AE}" pid="56" name="x1ye=57">
    <vt:lpwstr>UPxw7SDTUU/AbtEvgLRQch3H53ZYT7+BsT0TKZOTehM8kqOgQj8bZi6JiiY1usgnt5MH2GAsSOl/JVX8QFCXnwK3etETs43YSQuPBT803s9AkxoHwUFNIggQDYUc02EQJ3GuIQQH5hHcyfWpIMc0ppgOww+ArTbYIiERSW0shazoz1Q9+tyaDbcWiEEapTEOL4zjPFK+ME86XQLWt72Ca0aErPIDuCUPohjCSNKI5TMIRdu+mxkVDw252cdEG5J</vt:lpwstr>
  </property>
  <property fmtid="{D5CDD505-2E9C-101B-9397-08002B2CF9AE}" pid="57" name="x1ye=58">
    <vt:lpwstr>bGgr2HDKkn5rbnirAJLPsHna0hPt/eqh3XVMV6cSiTBZUuEkNNp3y0RAiU9XfQxbsSudMa/1k68T2FBCfyHgngvtw8EdSFCHzC8cRYHGhLF5iOTFWUVU5WVTvPBizOq34ssEAh5wnuj4wQPhDX5I/CZTL+0DLrbCHzvmuGB6/zlFBJYAvxLF6FjiBtvmYGfkJaL8En8NQy/oDinfErg3Skx+qiWnRKNeotfoE0zuK6RYumdyWq5AP7Is9b5PFs1</vt:lpwstr>
  </property>
  <property fmtid="{D5CDD505-2E9C-101B-9397-08002B2CF9AE}" pid="58" name="x1ye=59">
    <vt:lpwstr>KhSOD8WmveMyTg8L61pXvP7mF1wb+aEYXwEJgCc6mRSqlUKUmnNice5OKYlpHGH5CylrPHHGhbaSDayQ/7acvmz+zoRvbZFLjerrNySs1kfDMuS8y3rjFz/9yhfhMJxL7ctxLAfN8zne9ERvv5157nUrPy+bVS3RIEDsCp8ILhRNJwPDJ7YunSZ5OBK9g30+3gbZoFl0qWOljsFf1wwn08Je3BbPbGhVPzCEXnw1ac1JHa8OFQP/WnH0LeKtBvo</vt:lpwstr>
  </property>
  <property fmtid="{D5CDD505-2E9C-101B-9397-08002B2CF9AE}" pid="59" name="x1ye=6">
    <vt:lpwstr>Ns9LyFk6/ZCS5zL1t4JCKQ+DUy8Ug5LwExcaiWcwG/+r9zUxQJ8m3+VpXZGJ3Ix+j6+LJLkCF7J29A+pv6rjAueF22fryGC9mlHEZsqEt/7xAdXPHYqhYGGV07698s0i4NkN5m3wBYJXYP+QSHEAQvTBk3dndLwZnoHYwMj/IdJMTKdgux/lZFGsnGspD0NR+115KM6mUXLQqXjpBFLOdVCLCN9+zJZZMBfAUz2PugWj3Ojxz6eUhnsLcIkVtTA</vt:lpwstr>
  </property>
  <property fmtid="{D5CDD505-2E9C-101B-9397-08002B2CF9AE}" pid="60" name="x1ye=60">
    <vt:lpwstr>Jv422iTny55ht5Ylr4Co+8y5CG7+TJ5sZSIJOqzThwbS9AnuMls+DunCDKWuHVAS98HAWdVSKDaEtp/8lx2smjBp8mSo9bOpT7T1OGW6ZTAdYjGc5G/7GISYo/MvH8/ZwM1oLcVUGNPHFvD2+lOrRViRh4UG49Rm9MSYD9WTwmGBLLJaZexvy/9mfMRklpawncf3JF8vG3GRfApGUJL1T4wzvZrpsw0cjj6IcvUu1WNMfcyP7VP+Do/FrqKLPEU</vt:lpwstr>
  </property>
  <property fmtid="{D5CDD505-2E9C-101B-9397-08002B2CF9AE}" pid="61" name="x1ye=61">
    <vt:lpwstr>NSNfHuQ0JmEk9YBjK/XP1WDcyNi/3U9FWdTphgZ9mtAT1+5HxREVi2pptqmBGktNyd9v+K+hJD/ahC6suQFg42PGrC8gi8S2CfZv6eskf9YoFWRiJJaavdKoroqu6kQrbUUNT7ZZF1v7xbn6XoH2dWrbx8QZEjwENUSWzLMLsXUm2NThf5GoA1+ahsWcPB5o4Fmzqxfblh2nVOq9EI4ZWq2pb1735UpwHPgnxIzY7tWgXHVV5+WMJZloL48PXR5</vt:lpwstr>
  </property>
  <property fmtid="{D5CDD505-2E9C-101B-9397-08002B2CF9AE}" pid="62" name="x1ye=62">
    <vt:lpwstr>RAJBMaRDmhEPI9Vojx+7qP2l5jd2APk6xv5Ib4k/anVkRe6Bf3whL61ox9J3ABK5rpt1eukAC6LBJ/2eux2WWMm614lZ72B0SK5dfpq0fd3sWNEWVp9uRCHPqA0UUopun0UBAC+1DANDOwPuAPDSFv4cb7IULxtk0eATripr2PXu2z/K6FMo759c35Q5RyTzqMCE4oGqTt9JbxCz5t1BKQZGYKcrtLQ0+NbkVfhg0aBCNKcFHHDjV5sDBT70j8B</vt:lpwstr>
  </property>
  <property fmtid="{D5CDD505-2E9C-101B-9397-08002B2CF9AE}" pid="63" name="x1ye=63">
    <vt:lpwstr>8LX2zrqG2HRx/XFs+xO0cilBSkLZ5DbIiCw5pFKuf8GQs0MDzNuZSFzNK1r9Ou8ZpttfOlJ6RUyBdAVKzVNa7RBN+xK0fCJCXwiXtjeclYkOwGbihZNTV4ECtKBxhuRf39CMhlYQYAckQddDRCHuVtRPfiAspigjx7HFa2d72L5tYPY3RwQQy/k0/GO6vLoa3fyF+cWm7Fj//7y/DTcXa3ajxxY3PeG4Sgl+izrEMPnSAv8FHwZRuhgfwBBEv8J</vt:lpwstr>
  </property>
  <property fmtid="{D5CDD505-2E9C-101B-9397-08002B2CF9AE}" pid="64" name="x1ye=64">
    <vt:lpwstr>0vye8t/JJwf28XwzsoJVOj4VpgG//ZrnaOLSzQdjJhCQ+E2b4hlVMuR63Ub80kn3Uuj0Q90QACLiu8mBleSX8QLtjEQ0Dt7scwHU3Th9Uu5DO6nFT8LLTkFAY8S0pWiH3bFIS0t0ttjXH1N4DbA1bT0c8ms6cGbPPybjIZYwggP5nD846nV76wY0vsTob1Eqkbry5Q5FQin2fh12ZVzplLpIPmfE5KwbHv8kcaTsOo1Xgky2emmM44THPyc4aPK</vt:lpwstr>
  </property>
  <property fmtid="{D5CDD505-2E9C-101B-9397-08002B2CF9AE}" pid="65" name="x1ye=65">
    <vt:lpwstr>2zm0gusaiDJil+KxnsGmLq0kEkq8s1omh2evur3BdqvPyU/MxE9CutPC8/9RzxlBYkcRr50MVJAZtI0TJ3TMr3xKW0v94akY37ArO5C/qOwwve1hpYaJyY72tJiGgsFssVUMLbAJ4jj4yh+58JE+G6TSh7/koBzPUrgavYODIGslgun1GFIbLi2s/SM9sIJz2e6QWVegaXzfOfinp8FMMLjNspmo5X9T7fgx9VPjQMqKyNmXB+mORAnftS/pqpH</vt:lpwstr>
  </property>
  <property fmtid="{D5CDD505-2E9C-101B-9397-08002B2CF9AE}" pid="66" name="x1ye=66">
    <vt:lpwstr>+HIzPv9u3iH4xGmXjSwR/J/fCz6qGj0YM0s6OpoHOitXpSWQfzFgkqFDGhKs1Y0wb/z2Shu3Wmhd0lzmpfOVjbMyrs0JRhj7yb+0S+uOL3GPFUd/OkOUj2WAcm4n0N1ckTqvHYOR6E/+bpXmHqYxzskuQekBJg7mzk6GeW7+UbmOSW6F6Vk+mWGlrka2rhkpNl6e6ckVRaWJqRWhFm7JzuWpQOAKKUDOXgQQAA</vt:lpwstr>
  </property>
  <property fmtid="{D5CDD505-2E9C-101B-9397-08002B2CF9AE}" pid="67" name="x1ye=7">
    <vt:lpwstr>lFzkunj7yIYcSLPQNPrQTLk5kFK1UFNJsMkJPDWkHe/lzzNYqqe5CWbE0Nu/ZN/o0+qjjPgRAjCa7nC/TBoi4a6n+zRHTSLRaqNH44vgFUak4cnMrKrzEWbMex/bsSL34qh9lqZLWKiKbi/949WDa0ICrDB+fKScTmJOhyUXUxsTPtZto5No/P04FlH5pJaEmP0x2DQuZuvguUdaVdJcjj/6vvYVaAtnAN7i+ig29x0uxJ4ipvaL15KphA1WpNC</vt:lpwstr>
  </property>
  <property fmtid="{D5CDD505-2E9C-101B-9397-08002B2CF9AE}" pid="68" name="x1ye=8">
    <vt:lpwstr>n6dcrE08PqyUXLzn4dnuP5C7QHO7q4BPQ2Q4KjvSIlODru6OfuhRhZ8m57egmaDfdoqB/u3kjNv6q2LsGi/35lh3VRPyAGL2GbJZXiOqRgzqz5MFxRmS8UdB+VLkWr2r6Q/Pd3X1yiP5wOYj3fesS3f8m08rvNXdjHVbZoYfOVncNEkPFr02rnEmo9zi99sm0DS0tHd0J0L3a2c4d9Gq9F6u6mJhzVincmOTJuinpU6ZshMgbIyp59HJXxLk1Fs</vt:lpwstr>
  </property>
  <property fmtid="{D5CDD505-2E9C-101B-9397-08002B2CF9AE}" pid="69" name="x1ye=9">
    <vt:lpwstr>iZ71vS4UcQlURv353qOmVqe393NMnk5CPyjBUviq13UY81RjAUChB8GV4Vz94xFAr5yw03jni+Avof63WVjgVPRmWF1msKAEOwAEnO7OXJH1wo7PhEWhvAsz4EF05vC7RkYh0QptJ22sPHX/jxFO5VOjGK5/1G2pZPBRYtOgUJHvfPumJ4UMjoNF3z7bnN/UNChpx+qumaHVS7lypfTnVSWpEpU9dKlVVQiM+Tx6/HPiiihsyl//NXhhqDjBCkq</vt:lpwstr>
  </property>
</Properties>
</file>